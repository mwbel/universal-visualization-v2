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6C8D" w:rsidRPr="00B96C8D" w:rsidRDefault="00B96C8D" w:rsidP="00B96C8D">
      <w:pPr>
        <w:widowControl w:val="0"/>
        <w:autoSpaceDE w:val="0"/>
        <w:autoSpaceDN w:val="0"/>
        <w:adjustRightInd w:val="0"/>
        <w:jc w:val="center"/>
        <w:rPr>
          <w:rFonts w:ascii="AppleSystemUIFont" w:eastAsiaTheme="minorEastAsia" w:hAnsi="AppleSystemUIFont" w:cs="AppleSystemUIFont"/>
          <w:b/>
          <w:sz w:val="26"/>
          <w:szCs w:val="26"/>
        </w:rPr>
      </w:pPr>
      <w:r w:rsidRPr="00B96C8D">
        <w:rPr>
          <w:rFonts w:ascii="AppleSystemUIFont" w:eastAsiaTheme="minorEastAsia" w:hAnsi="AppleSystemUIFont" w:cs="AppleSystemUIFont"/>
          <w:b/>
          <w:sz w:val="26"/>
          <w:szCs w:val="26"/>
        </w:rPr>
        <w:t>数据可视化手段</w:t>
      </w:r>
    </w:p>
    <w:p w:rsidR="00B96C8D" w:rsidRPr="00B96C8D" w:rsidRDefault="00B96C8D" w:rsidP="00B96C8D">
      <w:pPr>
        <w:widowControl w:val="0"/>
        <w:autoSpaceDE w:val="0"/>
        <w:autoSpaceDN w:val="0"/>
        <w:adjustRightInd w:val="0"/>
        <w:rPr>
          <w:rFonts w:ascii="AppleSystemUIFont" w:eastAsiaTheme="minorEastAsia" w:hAnsi="AppleSystemUIFont" w:cs="AppleSystemUIFont"/>
          <w:b/>
          <w:color w:val="FF0000"/>
          <w:sz w:val="26"/>
          <w:szCs w:val="26"/>
        </w:rPr>
      </w:pPr>
      <w:r w:rsidRPr="00B96C8D">
        <w:rPr>
          <w:rFonts w:ascii="AppleSystemUIFont" w:eastAsiaTheme="minorEastAsia" w:hAnsi="AppleSystemUIFont" w:cs="AppleSystemUIFont" w:hint="eastAsia"/>
          <w:b/>
          <w:color w:val="FF0000"/>
          <w:sz w:val="26"/>
          <w:szCs w:val="26"/>
        </w:rPr>
        <w:t>E</w:t>
      </w:r>
      <w:r w:rsidRPr="00B96C8D">
        <w:rPr>
          <w:rFonts w:ascii="AppleSystemUIFont" w:eastAsiaTheme="minorEastAsia" w:hAnsi="AppleSystemUIFont" w:cs="AppleSystemUIFont"/>
          <w:b/>
          <w:color w:val="FF0000"/>
          <w:sz w:val="26"/>
          <w:szCs w:val="26"/>
        </w:rPr>
        <w:t>xcel</w:t>
      </w:r>
      <w:bookmarkStart w:id="0" w:name="_GoBack"/>
      <w:bookmarkEnd w:id="0"/>
      <w:r w:rsidRPr="00B96C8D">
        <w:rPr>
          <w:rFonts w:ascii="AppleSystemUIFont" w:eastAsiaTheme="minorEastAsia" w:hAnsi="AppleSystemUIFont" w:cs="AppleSystemUIFont" w:hint="eastAsia"/>
          <w:b/>
          <w:color w:val="FF0000"/>
          <w:sz w:val="26"/>
          <w:szCs w:val="26"/>
        </w:rPr>
        <w:t>：</w:t>
      </w:r>
    </w:p>
    <w:p w:rsidR="00B96C8D" w:rsidRDefault="00B96C8D" w:rsidP="00B96C8D">
      <w:pPr>
        <w:widowControl w:val="0"/>
        <w:autoSpaceDE w:val="0"/>
        <w:autoSpaceDN w:val="0"/>
        <w:adjustRightInd w:val="0"/>
        <w:rPr>
          <w:rFonts w:ascii="AppleSystemUIFont" w:eastAsiaTheme="minorEastAsia" w:hAnsi="AppleSystemUIFont" w:cs="AppleSystemUIFont" w:hint="eastAsia"/>
          <w:sz w:val="26"/>
          <w:szCs w:val="26"/>
        </w:rPr>
      </w:pPr>
      <w:r>
        <w:rPr>
          <w:rFonts w:ascii="AppleSystemUIFont" w:eastAsiaTheme="minorEastAsia" w:hAnsi="AppleSystemUIFont" w:cs="AppleSystemUIFont"/>
          <w:sz w:val="26"/>
          <w:szCs w:val="26"/>
        </w:rPr>
        <w:t>1</w:t>
      </w:r>
      <w:r>
        <w:rPr>
          <w:rFonts w:ascii="AppleSystemUIFont" w:eastAsiaTheme="minorEastAsia" w:hAnsi="AppleSystemUIFont" w:cs="AppleSystemUIFont" w:hint="eastAsia"/>
          <w:sz w:val="26"/>
          <w:szCs w:val="26"/>
        </w:rPr>
        <w:t xml:space="preserve">. </w:t>
      </w:r>
      <w:r>
        <w:rPr>
          <w:rFonts w:ascii="AppleSystemUIFont" w:eastAsiaTheme="minorEastAsia" w:hAnsi="AppleSystemUIFont" w:cs="AppleSystemUIFont"/>
          <w:sz w:val="26"/>
          <w:szCs w:val="26"/>
        </w:rPr>
        <w:t>每一张表的数据量对所有表总数据量（大概</w:t>
      </w:r>
      <w:r>
        <w:rPr>
          <w:rFonts w:ascii="AppleSystemUIFont" w:eastAsiaTheme="minorEastAsia" w:hAnsi="AppleSystemUIFont" w:cs="AppleSystemUIFont"/>
          <w:sz w:val="26"/>
          <w:szCs w:val="26"/>
        </w:rPr>
        <w:t>1650</w:t>
      </w:r>
      <w:r>
        <w:rPr>
          <w:rFonts w:ascii="AppleSystemUIFont" w:eastAsiaTheme="minorEastAsia" w:hAnsi="AppleSystemUIFont" w:cs="AppleSystemUIFont"/>
          <w:sz w:val="26"/>
          <w:szCs w:val="26"/>
        </w:rPr>
        <w:t>条）的占比；排序后给出柱状图或曲线图等统计图</w:t>
      </w:r>
      <w:r>
        <w:rPr>
          <w:rFonts w:ascii="AppleSystemUIFont" w:eastAsiaTheme="minorEastAsia" w:hAnsi="AppleSystemUIFont" w:cs="AppleSystemUIFont"/>
          <w:sz w:val="26"/>
          <w:szCs w:val="26"/>
        </w:rPr>
        <w:t xml:space="preserve"> </w:t>
      </w:r>
    </w:p>
    <w:p w:rsidR="00B96C8D" w:rsidRDefault="00B96C8D" w:rsidP="00B96C8D">
      <w:pPr>
        <w:widowControl w:val="0"/>
        <w:autoSpaceDE w:val="0"/>
        <w:autoSpaceDN w:val="0"/>
        <w:adjustRightInd w:val="0"/>
        <w:rPr>
          <w:rFonts w:ascii="AppleSystemUIFont" w:eastAsiaTheme="minorEastAsia" w:hAnsi="AppleSystemUIFont" w:cs="AppleSystemUIFont"/>
          <w:sz w:val="26"/>
          <w:szCs w:val="26"/>
        </w:rPr>
      </w:pPr>
      <w:r>
        <w:rPr>
          <w:rFonts w:ascii="AppleSystemUIFont" w:eastAsiaTheme="minorEastAsia" w:hAnsi="AppleSystemUIFont" w:cs="AppleSystemUIFont"/>
          <w:sz w:val="26"/>
          <w:szCs w:val="26"/>
        </w:rPr>
        <w:t>2</w:t>
      </w:r>
      <w:r>
        <w:rPr>
          <w:rFonts w:ascii="AppleSystemUIFont" w:eastAsiaTheme="minorEastAsia" w:hAnsi="AppleSystemUIFont" w:cs="AppleSystemUIFont" w:hint="eastAsia"/>
          <w:sz w:val="26"/>
          <w:szCs w:val="26"/>
        </w:rPr>
        <w:t>.</w:t>
      </w:r>
      <w:r>
        <w:rPr>
          <w:rFonts w:ascii="AppleSystemUIFont" w:eastAsiaTheme="minorEastAsia" w:hAnsi="AppleSystemUIFont" w:cs="AppleSystemUIFont"/>
          <w:sz w:val="26"/>
          <w:szCs w:val="26"/>
        </w:rPr>
        <w:t xml:space="preserve"> </w:t>
      </w:r>
      <w:r>
        <w:rPr>
          <w:rFonts w:ascii="AppleSystemUIFont" w:eastAsiaTheme="minorEastAsia" w:hAnsi="AppleSystemUIFont" w:cs="AppleSystemUIFont"/>
          <w:sz w:val="26"/>
          <w:szCs w:val="26"/>
        </w:rPr>
        <w:t>每一张表，按提交单位统计每个单位提交的数据量占比；给出饼状图；</w:t>
      </w:r>
    </w:p>
    <w:p w:rsidR="00B96C8D" w:rsidRDefault="00B96C8D" w:rsidP="00B96C8D">
      <w:pPr>
        <w:autoSpaceDE w:val="0"/>
        <w:autoSpaceDN w:val="0"/>
        <w:adjustRightInd w:val="0"/>
        <w:rPr>
          <w:rFonts w:ascii="AppleSystemUIFont" w:eastAsiaTheme="minorEastAsia" w:hAnsi="AppleSystemUIFont" w:cs="AppleSystemUIFont"/>
          <w:sz w:val="26"/>
          <w:szCs w:val="26"/>
        </w:rPr>
      </w:pPr>
      <w:r>
        <w:rPr>
          <w:rFonts w:ascii="AppleSystemUIFont" w:eastAsiaTheme="minorEastAsia" w:hAnsi="AppleSystemUIFont" w:cs="AppleSystemUIFont"/>
          <w:sz w:val="26"/>
          <w:szCs w:val="26"/>
        </w:rPr>
        <w:t>3</w:t>
      </w:r>
      <w:r>
        <w:rPr>
          <w:rFonts w:ascii="AppleSystemUIFont" w:eastAsiaTheme="minorEastAsia" w:hAnsi="AppleSystemUIFont" w:cs="AppleSystemUIFont" w:hint="eastAsia"/>
          <w:sz w:val="26"/>
          <w:szCs w:val="26"/>
        </w:rPr>
        <w:t>.</w:t>
      </w:r>
      <w:r>
        <w:rPr>
          <w:rFonts w:ascii="AppleSystemUIFont" w:eastAsiaTheme="minorEastAsia" w:hAnsi="AppleSystemUIFont" w:cs="AppleSystemUIFont"/>
          <w:sz w:val="26"/>
          <w:szCs w:val="26"/>
        </w:rPr>
        <w:t xml:space="preserve"> </w:t>
      </w:r>
      <w:r w:rsidRPr="00B96C8D">
        <w:rPr>
          <w:rFonts w:ascii="AppleSystemUIFont" w:eastAsiaTheme="minorEastAsia" w:hAnsi="AppleSystemUIFont" w:cs="AppleSystemUIFont" w:hint="eastAsia"/>
          <w:sz w:val="26"/>
          <w:szCs w:val="26"/>
        </w:rPr>
        <w:t>每一张表，每个枚举型字段，统计每个枚举值数据量占比；</w:t>
      </w:r>
    </w:p>
    <w:p w:rsidR="00B96C8D" w:rsidRDefault="00B96C8D" w:rsidP="00B96C8D">
      <w:pPr>
        <w:autoSpaceDE w:val="0"/>
        <w:autoSpaceDN w:val="0"/>
        <w:adjustRightInd w:val="0"/>
        <w:rPr>
          <w:rFonts w:ascii="AppleSystemUIFont" w:eastAsiaTheme="minorEastAsia" w:hAnsi="AppleSystemUIFont" w:cs="AppleSystemUIFont"/>
          <w:sz w:val="26"/>
          <w:szCs w:val="26"/>
        </w:rPr>
      </w:pPr>
    </w:p>
    <w:p w:rsidR="00B96C8D" w:rsidRPr="00B96C8D" w:rsidRDefault="00B96C8D" w:rsidP="00B96C8D">
      <w:pPr>
        <w:autoSpaceDE w:val="0"/>
        <w:autoSpaceDN w:val="0"/>
        <w:adjustRightInd w:val="0"/>
        <w:rPr>
          <w:rFonts w:ascii="AppleSystemUIFont" w:eastAsiaTheme="minorEastAsia" w:hAnsi="AppleSystemUIFont" w:cs="AppleSystemUIFont" w:hint="eastAsia"/>
          <w:b/>
          <w:color w:val="FF0000"/>
          <w:sz w:val="26"/>
          <w:szCs w:val="26"/>
        </w:rPr>
      </w:pPr>
      <w:r w:rsidRPr="00B96C8D">
        <w:rPr>
          <w:rFonts w:ascii="AppleSystemUIFont" w:eastAsiaTheme="minorEastAsia" w:hAnsi="AppleSystemUIFont" w:cs="AppleSystemUIFont" w:hint="eastAsia"/>
          <w:b/>
          <w:color w:val="FF0000"/>
          <w:sz w:val="26"/>
          <w:szCs w:val="26"/>
        </w:rPr>
        <w:t>专业软件：</w:t>
      </w:r>
    </w:p>
    <w:p w:rsidR="00BB5EAD" w:rsidRPr="00B96C8D" w:rsidRDefault="00BB5EAD" w:rsidP="00BB5EAD">
      <w:pPr>
        <w:autoSpaceDE w:val="0"/>
        <w:autoSpaceDN w:val="0"/>
        <w:adjustRightInd w:val="0"/>
        <w:rPr>
          <w:rFonts w:ascii="AppleSystemUIFontBold" w:hAnsi="AppleSystemUIFontBold" w:cs="AppleSystemUIFontBold"/>
          <w:b/>
          <w:bCs/>
          <w:color w:val="0070C0"/>
          <w:sz w:val="26"/>
          <w:szCs w:val="26"/>
        </w:rPr>
      </w:pPr>
      <w:r w:rsidRPr="00B96C8D">
        <w:rPr>
          <w:rFonts w:ascii="AppleSystemUIFontBold" w:hAnsi="AppleSystemUIFontBold" w:cs="AppleSystemUIFontBold"/>
          <w:b/>
          <w:bCs/>
          <w:color w:val="0070C0"/>
          <w:sz w:val="26"/>
          <w:szCs w:val="26"/>
        </w:rPr>
        <w:t xml:space="preserve">1. </w:t>
      </w:r>
      <w:r w:rsidRPr="00B96C8D">
        <w:rPr>
          <w:rFonts w:ascii="AppleSystemUIFontBold" w:hAnsi="AppleSystemUIFontBold" w:cs="AppleSystemUIFontBold"/>
          <w:b/>
          <w:bCs/>
          <w:color w:val="0070C0"/>
          <w:sz w:val="26"/>
          <w:szCs w:val="26"/>
        </w:rPr>
        <w:t>平行坐标图</w:t>
      </w:r>
      <w:r w:rsidR="003D3693" w:rsidRPr="00B96C8D">
        <w:rPr>
          <w:rFonts w:ascii="AppleSystemUIFontBold" w:hAnsi="AppleSystemUIFontBold" w:cs="AppleSystemUIFontBold" w:hint="eastAsia"/>
          <w:b/>
          <w:bCs/>
          <w:color w:val="0070C0"/>
          <w:sz w:val="26"/>
          <w:szCs w:val="26"/>
        </w:rPr>
        <w:t>-</w:t>
      </w:r>
      <w:r w:rsidR="003D3693" w:rsidRPr="00B96C8D">
        <w:rPr>
          <w:rFonts w:ascii="AppleSystemUIFontBold" w:hAnsi="AppleSystemUIFontBold" w:cs="AppleSystemUIFontBold"/>
          <w:b/>
          <w:bCs/>
          <w:color w:val="0070C0"/>
          <w:sz w:val="26"/>
          <w:szCs w:val="26"/>
        </w:rPr>
        <w:t>---</w:t>
      </w:r>
      <w:r w:rsidR="003D3693" w:rsidRPr="00B96C8D">
        <w:rPr>
          <w:rFonts w:ascii="AppleSystemUIFont" w:hAnsi="AppleSystemUIFont" w:cs="AppleSystemUIFont"/>
          <w:color w:val="0070C0"/>
          <w:sz w:val="26"/>
          <w:szCs w:val="26"/>
        </w:rPr>
        <w:t>适合</w:t>
      </w:r>
      <w:r w:rsidR="003D3693" w:rsidRPr="00B96C8D">
        <w:rPr>
          <w:rFonts w:ascii="AppleSystemUIFont" w:hAnsi="AppleSystemUIFont" w:cs="AppleSystemUIFont"/>
          <w:color w:val="0070C0"/>
          <w:sz w:val="26"/>
          <w:szCs w:val="26"/>
        </w:rPr>
        <w:t xml:space="preserve"> 4–10 </w:t>
      </w:r>
      <w:r w:rsidR="003D3693" w:rsidRPr="00B96C8D">
        <w:rPr>
          <w:rFonts w:ascii="AppleSystemUIFont" w:hAnsi="AppleSystemUIFont" w:cs="AppleSystemUIFont"/>
          <w:color w:val="0070C0"/>
          <w:sz w:val="26"/>
          <w:szCs w:val="26"/>
        </w:rPr>
        <w:t>维模式发现</w:t>
      </w:r>
    </w:p>
    <w:p w:rsidR="00BB5EAD" w:rsidRDefault="00BB5EAD" w:rsidP="00BB5EAD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sz w:val="26"/>
          <w:szCs w:val="26"/>
        </w:rPr>
        <w:t>目的</w:t>
      </w:r>
      <w:r>
        <w:rPr>
          <w:rFonts w:ascii="AppleSystemUIFont" w:hAnsi="AppleSystemUIFont" w:cs="AppleSystemUIFont"/>
          <w:sz w:val="26"/>
          <w:szCs w:val="26"/>
        </w:rPr>
        <w:t>：展示每个样本在多个维度的数值分布，方便发现模式、差异和异常。</w:t>
      </w:r>
    </w:p>
    <w:p w:rsidR="00BB5EAD" w:rsidRDefault="00BB5EAD" w:rsidP="00BB5EAD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sz w:val="26"/>
          <w:szCs w:val="26"/>
        </w:rPr>
        <w:t>优点</w:t>
      </w:r>
      <w:r>
        <w:rPr>
          <w:rFonts w:ascii="AppleSystemUIFont" w:hAnsi="AppleSystemUIFont" w:cs="AppleSystemUIFont"/>
          <w:sz w:val="26"/>
          <w:szCs w:val="26"/>
        </w:rPr>
        <w:t>：适合维度</w:t>
      </w:r>
      <w:r>
        <w:rPr>
          <w:rFonts w:ascii="AppleSystemUIFont" w:hAnsi="AppleSystemUIFont" w:cs="AppleSystemUIFont"/>
          <w:sz w:val="26"/>
          <w:szCs w:val="26"/>
        </w:rPr>
        <w:t xml:space="preserve"> 4–10</w:t>
      </w:r>
      <w:r>
        <w:rPr>
          <w:rFonts w:ascii="AppleSystemUIFont" w:hAnsi="AppleSystemUIFont" w:cs="AppleSystemUIFont"/>
          <w:sz w:val="26"/>
          <w:szCs w:val="26"/>
        </w:rPr>
        <w:t>；能直观对比不同样本的</w:t>
      </w:r>
      <w:r>
        <w:rPr>
          <w:rFonts w:ascii="AppleSystemUIFont" w:hAnsi="AppleSystemUIFont" w:cs="AppleSystemUIFont"/>
          <w:sz w:val="26"/>
          <w:szCs w:val="26"/>
        </w:rPr>
        <w:t>“</w:t>
      </w:r>
      <w:r>
        <w:rPr>
          <w:rFonts w:ascii="AppleSystemUIFont" w:hAnsi="AppleSystemUIFont" w:cs="AppleSystemUIFont"/>
          <w:sz w:val="26"/>
          <w:szCs w:val="26"/>
        </w:rPr>
        <w:t>折线轨迹</w:t>
      </w:r>
      <w:r>
        <w:rPr>
          <w:rFonts w:ascii="AppleSystemUIFont" w:hAnsi="AppleSystemUIFont" w:cs="AppleSystemUIFont"/>
          <w:sz w:val="26"/>
          <w:szCs w:val="26"/>
        </w:rPr>
        <w:t>”</w:t>
      </w:r>
      <w:r>
        <w:rPr>
          <w:rFonts w:ascii="AppleSystemUIFont" w:hAnsi="AppleSystemUIFont" w:cs="AppleSystemUIFont"/>
          <w:sz w:val="26"/>
          <w:szCs w:val="26"/>
        </w:rPr>
        <w:t>。</w:t>
      </w:r>
    </w:p>
    <w:p w:rsidR="00BB5EAD" w:rsidRDefault="00BB5EAD" w:rsidP="00BB5EAD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sz w:val="26"/>
          <w:szCs w:val="26"/>
        </w:rPr>
        <w:t>常见用途</w:t>
      </w:r>
      <w:r>
        <w:rPr>
          <w:rFonts w:ascii="AppleSystemUIFont" w:hAnsi="AppleSystemUIFont" w:cs="AppleSystemUIFont"/>
          <w:sz w:val="26"/>
          <w:szCs w:val="26"/>
        </w:rPr>
        <w:t>：分类问题特征探索、聚类模式识别。</w:t>
      </w:r>
    </w:p>
    <w:p w:rsidR="00BB5EAD" w:rsidRDefault="00BB5EAD" w:rsidP="00BB5EAD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sz w:val="26"/>
          <w:szCs w:val="26"/>
        </w:rPr>
        <w:t>常用工具</w:t>
      </w:r>
      <w:r>
        <w:rPr>
          <w:rFonts w:ascii="AppleSystemUIFont" w:hAnsi="AppleSystemUIFont" w:cs="AppleSystemUIFont"/>
          <w:sz w:val="26"/>
          <w:szCs w:val="26"/>
        </w:rPr>
        <w:t>：</w:t>
      </w:r>
    </w:p>
    <w:p w:rsidR="00BB5EAD" w:rsidRDefault="00BB5EAD" w:rsidP="00490D37">
      <w:pPr>
        <w:numPr>
          <w:ilvl w:val="0"/>
          <w:numId w:val="6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sz w:val="26"/>
          <w:szCs w:val="26"/>
        </w:rPr>
        <w:t>Python</w:t>
      </w:r>
      <w:r>
        <w:rPr>
          <w:rFonts w:ascii="AppleSystemUIFont" w:hAnsi="AppleSystemUIFont" w:cs="AppleSystemUIFont"/>
          <w:sz w:val="26"/>
          <w:szCs w:val="26"/>
        </w:rPr>
        <w:t>：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pandas.plotting.parallel_coordinates</w:t>
      </w:r>
      <w:proofErr w:type="spellEnd"/>
      <w:r>
        <w:rPr>
          <w:rFonts w:ascii="AppleSystemUIFont" w:hAnsi="AppleSystemUIFont" w:cs="AppleSystemUIFont"/>
          <w:sz w:val="26"/>
          <w:szCs w:val="26"/>
        </w:rPr>
        <w:t>、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plotly.express.parallel_coordinates</w:t>
      </w:r>
      <w:proofErr w:type="spellEnd"/>
    </w:p>
    <w:p w:rsidR="00BB5EAD" w:rsidRDefault="00BB5EAD" w:rsidP="00490D37">
      <w:pPr>
        <w:numPr>
          <w:ilvl w:val="0"/>
          <w:numId w:val="6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sz w:val="26"/>
          <w:szCs w:val="26"/>
        </w:rPr>
        <w:t>R</w:t>
      </w:r>
      <w:r>
        <w:rPr>
          <w:rFonts w:ascii="AppleSystemUIFont" w:hAnsi="AppleSystemUIFont" w:cs="AppleSystemUIFont"/>
          <w:sz w:val="26"/>
          <w:szCs w:val="26"/>
        </w:rPr>
        <w:t>：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GGally</w:t>
      </w:r>
      <w:proofErr w:type="spellEnd"/>
      <w:r>
        <w:rPr>
          <w:rFonts w:ascii="AppleSystemUIFont" w:hAnsi="AppleSystemUIFont" w:cs="AppleSystemUIFont"/>
          <w:sz w:val="26"/>
          <w:szCs w:val="26"/>
        </w:rPr>
        <w:t>::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ggparcoord</w:t>
      </w:r>
      <w:proofErr w:type="spellEnd"/>
    </w:p>
    <w:p w:rsidR="00BB5EAD" w:rsidRDefault="00BB5EAD" w:rsidP="00490D37">
      <w:pPr>
        <w:numPr>
          <w:ilvl w:val="0"/>
          <w:numId w:val="6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BB5EAD">
        <w:rPr>
          <w:rFonts w:ascii="AppleSystemUIFontBold" w:hAnsi="AppleSystemUIFontBold" w:cs="AppleSystemUIFontBold"/>
          <w:b/>
          <w:bCs/>
          <w:sz w:val="26"/>
          <w:szCs w:val="26"/>
        </w:rPr>
        <w:t xml:space="preserve">BI </w:t>
      </w:r>
      <w:r w:rsidRPr="00BB5EAD">
        <w:rPr>
          <w:rFonts w:ascii="AppleSystemUIFontBold" w:hAnsi="AppleSystemUIFontBold" w:cs="AppleSystemUIFontBold"/>
          <w:b/>
          <w:bCs/>
          <w:sz w:val="26"/>
          <w:szCs w:val="26"/>
        </w:rPr>
        <w:t>软件</w:t>
      </w:r>
      <w:r w:rsidRPr="00BB5EAD">
        <w:rPr>
          <w:rFonts w:ascii="AppleSystemUIFont" w:hAnsi="AppleSystemUIFont" w:cs="AppleSystemUIFont"/>
          <w:sz w:val="26"/>
          <w:szCs w:val="26"/>
        </w:rPr>
        <w:t>：</w:t>
      </w:r>
      <w:r w:rsidRPr="00BB5EAD">
        <w:rPr>
          <w:rFonts w:ascii="AppleSystemUIFont" w:hAnsi="AppleSystemUIFont" w:cs="AppleSystemUIFont"/>
          <w:sz w:val="26"/>
          <w:szCs w:val="26"/>
        </w:rPr>
        <w:t>Tableau</w:t>
      </w:r>
      <w:r w:rsidRPr="00BB5EAD">
        <w:rPr>
          <w:rFonts w:ascii="AppleSystemUIFont" w:hAnsi="AppleSystemUIFont" w:cs="AppleSystemUIFont"/>
          <w:sz w:val="26"/>
          <w:szCs w:val="26"/>
        </w:rPr>
        <w:t>（拖拽式</w:t>
      </w:r>
      <w:r w:rsidRPr="00BB5EAD">
        <w:rPr>
          <w:rFonts w:ascii="AppleSystemUIFont" w:hAnsi="AppleSystemUIFont" w:cs="AppleSystemUIFont"/>
          <w:sz w:val="26"/>
          <w:szCs w:val="26"/>
        </w:rPr>
        <w:t>“</w:t>
      </w:r>
      <w:r w:rsidRPr="00BB5EAD">
        <w:rPr>
          <w:rFonts w:ascii="AppleSystemUIFont" w:hAnsi="AppleSystemUIFont" w:cs="AppleSystemUIFont"/>
          <w:sz w:val="26"/>
          <w:szCs w:val="26"/>
        </w:rPr>
        <w:t>平行坐标</w:t>
      </w:r>
      <w:r w:rsidRPr="00BB5EAD">
        <w:rPr>
          <w:rFonts w:ascii="AppleSystemUIFont" w:hAnsi="AppleSystemUIFont" w:cs="AppleSystemUIFont"/>
          <w:sz w:val="26"/>
          <w:szCs w:val="26"/>
        </w:rPr>
        <w:t>”</w:t>
      </w:r>
      <w:r w:rsidRPr="00BB5EAD">
        <w:rPr>
          <w:rFonts w:ascii="AppleSystemUIFont" w:hAnsi="AppleSystemUIFont" w:cs="AppleSystemUIFont"/>
          <w:sz w:val="26"/>
          <w:szCs w:val="26"/>
        </w:rPr>
        <w:t>插件）</w:t>
      </w:r>
    </w:p>
    <w:p w:rsidR="00490D37" w:rsidRPr="003D3693" w:rsidRDefault="00BB5EAD" w:rsidP="00490D37">
      <w:pPr>
        <w:numPr>
          <w:ilvl w:val="0"/>
          <w:numId w:val="6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BB5EAD">
        <w:rPr>
          <w:rFonts w:ascii="AppleSystemUIFontBold" w:hAnsi="AppleSystemUIFontBold" w:cs="AppleSystemUIFontBold"/>
          <w:b/>
          <w:bCs/>
          <w:sz w:val="26"/>
          <w:szCs w:val="26"/>
        </w:rPr>
        <w:t>可视化平台</w:t>
      </w:r>
      <w:r w:rsidRPr="00BB5EAD">
        <w:rPr>
          <w:rFonts w:ascii="AppleSystemUIFont" w:hAnsi="AppleSystemUIFont" w:cs="AppleSystemUIFont"/>
          <w:sz w:val="26"/>
          <w:szCs w:val="26"/>
        </w:rPr>
        <w:t>：</w:t>
      </w:r>
      <w:r w:rsidRPr="00BB5EAD">
        <w:rPr>
          <w:rFonts w:ascii="AppleSystemUIFont" w:hAnsi="AppleSystemUIFont" w:cs="AppleSystemUIFont"/>
          <w:sz w:val="26"/>
          <w:szCs w:val="26"/>
        </w:rPr>
        <w:t>Orange</w:t>
      </w:r>
      <w:r w:rsidRPr="00BB5EAD">
        <w:rPr>
          <w:rFonts w:ascii="AppleSystemUIFont" w:hAnsi="AppleSystemUIFont" w:cs="AppleSystemUIFont"/>
          <w:sz w:val="26"/>
          <w:szCs w:val="26"/>
        </w:rPr>
        <w:t>（拖拽节点</w:t>
      </w:r>
    </w:p>
    <w:p w:rsidR="003D3693" w:rsidRPr="003D3693" w:rsidRDefault="003D3693" w:rsidP="003D3693">
      <w:pPr>
        <w:shd w:val="clear" w:color="auto" w:fill="FFFFFF"/>
        <w:spacing w:before="336" w:after="336"/>
        <w:rPr>
          <w:rFonts w:ascii="Helvetica Neue" w:hAnsi="Helvetica Neue"/>
          <w:color w:val="191B1F"/>
          <w:sz w:val="27"/>
          <w:szCs w:val="27"/>
        </w:rPr>
      </w:pPr>
      <w:r w:rsidRPr="003D3693">
        <w:rPr>
          <w:rFonts w:ascii="Helvetica Neue" w:hAnsi="Helvetica Neue"/>
          <w:color w:val="191B1F"/>
          <w:sz w:val="27"/>
          <w:szCs w:val="27"/>
        </w:rPr>
        <w:t>例如，某班主任想分析班级学生的优劣势科目，以及每个学生的偏科情况。下面是具体数据表：</w:t>
      </w:r>
    </w:p>
    <w:p w:rsidR="003D3693" w:rsidRPr="003D3693" w:rsidRDefault="003D3693" w:rsidP="003D3693">
      <w:r w:rsidRPr="003D3693">
        <w:fldChar w:fldCharType="begin"/>
      </w:r>
      <w:r w:rsidRPr="003D3693">
        <w:instrText xml:space="preserve"> INCLUDEPICTURE "https://pic2.zhimg.com/v2-aa3a08988c4f16d359e3ab6674464159_1440w.jpg" \* MERGEFORMATINET </w:instrText>
      </w:r>
      <w:r w:rsidRPr="003D3693">
        <w:fldChar w:fldCharType="separate"/>
      </w:r>
      <w:r w:rsidRPr="003D3693">
        <w:rPr>
          <w:noProof/>
        </w:rPr>
        <w:drawing>
          <wp:inline distT="0" distB="0" distL="0" distR="0">
            <wp:extent cx="5486400" cy="1478915"/>
            <wp:effectExtent l="0" t="0" r="0" b="0"/>
            <wp:docPr id="2" name="图片 2" descr="https://pic2.zhimg.com/v2-aa3a08988c4f16d359e3ab6674464159_1440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ic2.zhimg.com/v2-aa3a08988c4f16d359e3ab6674464159_1440w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3693">
        <w:fldChar w:fldCharType="end"/>
      </w:r>
    </w:p>
    <w:p w:rsidR="003D3693" w:rsidRPr="003D3693" w:rsidRDefault="003D3693" w:rsidP="003D3693">
      <w:pPr>
        <w:shd w:val="clear" w:color="auto" w:fill="FFFFFF"/>
        <w:spacing w:before="336" w:after="336"/>
        <w:rPr>
          <w:rFonts w:ascii="Helvetica Neue" w:hAnsi="Helvetica Neue"/>
          <w:color w:val="191B1F"/>
          <w:sz w:val="27"/>
          <w:szCs w:val="27"/>
        </w:rPr>
      </w:pPr>
      <w:r w:rsidRPr="003D3693">
        <w:rPr>
          <w:rFonts w:ascii="Helvetica Neue" w:hAnsi="Helvetica Neue"/>
          <w:color w:val="191B1F"/>
          <w:sz w:val="27"/>
          <w:szCs w:val="27"/>
        </w:rPr>
        <w:t>平行坐标图后：</w:t>
      </w:r>
    </w:p>
    <w:p w:rsidR="003D3693" w:rsidRPr="003D3693" w:rsidRDefault="003D3693">
      <w:r w:rsidRPr="003D3693">
        <w:lastRenderedPageBreak/>
        <w:fldChar w:fldCharType="begin"/>
      </w:r>
      <w:r w:rsidRPr="003D3693">
        <w:instrText xml:space="preserve"> INCLUDEPICTURE "https://pic4.zhimg.com/v2-97a52cdeb1153f354fa9090344131f41_1440w.jpg" \* MERGEFORMATINET </w:instrText>
      </w:r>
      <w:r w:rsidRPr="003D3693">
        <w:fldChar w:fldCharType="separate"/>
      </w:r>
      <w:r w:rsidRPr="003D3693">
        <w:rPr>
          <w:noProof/>
        </w:rPr>
        <w:drawing>
          <wp:inline distT="0" distB="0" distL="0" distR="0">
            <wp:extent cx="5486400" cy="2727325"/>
            <wp:effectExtent l="0" t="0" r="0" b="3175"/>
            <wp:docPr id="1" name="图片 1" descr="https://pic4.zhimg.com/v2-97a52cdeb1153f354fa9090344131f41_1440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pic4.zhimg.com/v2-97a52cdeb1153f354fa9090344131f41_1440w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3693">
        <w:fldChar w:fldCharType="end"/>
      </w:r>
    </w:p>
    <w:p w:rsidR="00BB5EAD" w:rsidRPr="00B96C8D" w:rsidRDefault="00BB5EAD" w:rsidP="00BB5EAD">
      <w:pPr>
        <w:autoSpaceDE w:val="0"/>
        <w:autoSpaceDN w:val="0"/>
        <w:adjustRightInd w:val="0"/>
        <w:rPr>
          <w:rFonts w:ascii="AppleSystemUIFontBold" w:hAnsi="AppleSystemUIFontBold" w:cs="AppleSystemUIFontBold"/>
          <w:b/>
          <w:bCs/>
          <w:color w:val="0070C0"/>
          <w:sz w:val="26"/>
          <w:szCs w:val="26"/>
        </w:rPr>
      </w:pPr>
      <w:r w:rsidRPr="00B96C8D">
        <w:rPr>
          <w:rFonts w:ascii="AppleSystemUIFontBold" w:hAnsi="AppleSystemUIFontBold" w:cs="AppleSystemUIFontBold"/>
          <w:b/>
          <w:bCs/>
          <w:color w:val="0070C0"/>
          <w:sz w:val="26"/>
          <w:szCs w:val="26"/>
        </w:rPr>
        <w:t xml:space="preserve">2. 3D </w:t>
      </w:r>
      <w:r w:rsidRPr="00B96C8D">
        <w:rPr>
          <w:rFonts w:ascii="AppleSystemUIFontBold" w:hAnsi="AppleSystemUIFontBold" w:cs="AppleSystemUIFontBold"/>
          <w:b/>
          <w:bCs/>
          <w:color w:val="0070C0"/>
          <w:sz w:val="26"/>
          <w:szCs w:val="26"/>
        </w:rPr>
        <w:t>散点图</w:t>
      </w:r>
      <w:r w:rsidRPr="00B96C8D">
        <w:rPr>
          <w:rFonts w:ascii="AppleSystemUIFontBold" w:hAnsi="AppleSystemUIFontBold" w:cs="AppleSystemUIFontBold"/>
          <w:b/>
          <w:bCs/>
          <w:color w:val="0070C0"/>
          <w:sz w:val="26"/>
          <w:szCs w:val="26"/>
        </w:rPr>
        <w:t xml:space="preserve"> + </w:t>
      </w:r>
      <w:r w:rsidRPr="00B96C8D">
        <w:rPr>
          <w:rFonts w:ascii="AppleSystemUIFontBold" w:hAnsi="AppleSystemUIFontBold" w:cs="AppleSystemUIFontBold"/>
          <w:b/>
          <w:bCs/>
          <w:color w:val="0070C0"/>
          <w:sz w:val="26"/>
          <w:szCs w:val="26"/>
        </w:rPr>
        <w:t>颜色</w:t>
      </w:r>
      <w:r w:rsidRPr="00B96C8D">
        <w:rPr>
          <w:rFonts w:ascii="AppleSystemUIFontBold" w:hAnsi="AppleSystemUIFontBold" w:cs="AppleSystemUIFontBold"/>
          <w:b/>
          <w:bCs/>
          <w:color w:val="0070C0"/>
          <w:sz w:val="26"/>
          <w:szCs w:val="26"/>
        </w:rPr>
        <w:t>/</w:t>
      </w:r>
      <w:r w:rsidRPr="00B96C8D">
        <w:rPr>
          <w:rFonts w:ascii="AppleSystemUIFontBold" w:hAnsi="AppleSystemUIFontBold" w:cs="AppleSystemUIFontBold"/>
          <w:b/>
          <w:bCs/>
          <w:color w:val="0070C0"/>
          <w:sz w:val="26"/>
          <w:szCs w:val="26"/>
        </w:rPr>
        <w:t>大小编码</w:t>
      </w:r>
      <w:r w:rsidR="003D3693" w:rsidRPr="00B96C8D">
        <w:rPr>
          <w:rFonts w:ascii="AppleSystemUIFontBold" w:hAnsi="AppleSystemUIFontBold" w:cs="AppleSystemUIFontBold" w:hint="eastAsia"/>
          <w:b/>
          <w:bCs/>
          <w:color w:val="0070C0"/>
          <w:sz w:val="26"/>
          <w:szCs w:val="26"/>
        </w:rPr>
        <w:t>-</w:t>
      </w:r>
      <w:r w:rsidR="003D3693" w:rsidRPr="00B96C8D">
        <w:rPr>
          <w:rFonts w:ascii="AppleSystemUIFontBold" w:hAnsi="AppleSystemUIFontBold" w:cs="AppleSystemUIFontBold"/>
          <w:b/>
          <w:bCs/>
          <w:color w:val="0070C0"/>
          <w:sz w:val="26"/>
          <w:szCs w:val="26"/>
        </w:rPr>
        <w:t>---</w:t>
      </w:r>
      <w:r w:rsidR="003D3693" w:rsidRPr="00B96C8D">
        <w:rPr>
          <w:rFonts w:ascii="AppleSystemUIFont" w:hAnsi="AppleSystemUIFont" w:cs="AppleSystemUIFont"/>
          <w:color w:val="0070C0"/>
          <w:sz w:val="26"/>
          <w:szCs w:val="26"/>
        </w:rPr>
        <w:t>（直观</w:t>
      </w:r>
      <w:r w:rsidR="003D3693" w:rsidRPr="00B96C8D">
        <w:rPr>
          <w:rFonts w:ascii="AppleSystemUIFont" w:hAnsi="AppleSystemUIFont" w:cs="AppleSystemUIFont"/>
          <w:color w:val="0070C0"/>
          <w:sz w:val="26"/>
          <w:szCs w:val="26"/>
        </w:rPr>
        <w:t xml:space="preserve"> 4–5 </w:t>
      </w:r>
      <w:r w:rsidR="003D3693" w:rsidRPr="00B96C8D">
        <w:rPr>
          <w:rFonts w:ascii="AppleSystemUIFont" w:hAnsi="AppleSystemUIFont" w:cs="AppleSystemUIFont"/>
          <w:color w:val="0070C0"/>
          <w:sz w:val="26"/>
          <w:szCs w:val="26"/>
        </w:rPr>
        <w:t>维关系）</w:t>
      </w:r>
    </w:p>
    <w:p w:rsidR="00BB5EAD" w:rsidRDefault="00BB5EAD" w:rsidP="00BB5EAD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sz w:val="26"/>
          <w:szCs w:val="26"/>
        </w:rPr>
        <w:t>目的</w:t>
      </w:r>
      <w:r>
        <w:rPr>
          <w:rFonts w:ascii="AppleSystemUIFont" w:hAnsi="AppleSystemUIFont" w:cs="AppleSystemUIFont"/>
          <w:sz w:val="26"/>
          <w:szCs w:val="26"/>
        </w:rPr>
        <w:t>：用</w:t>
      </w:r>
      <w:r>
        <w:rPr>
          <w:rFonts w:ascii="AppleSystemUIFont" w:hAnsi="AppleSystemUIFont" w:cs="AppleSystemUIFont"/>
          <w:sz w:val="26"/>
          <w:szCs w:val="26"/>
        </w:rPr>
        <w:t xml:space="preserve"> 3 </w:t>
      </w:r>
      <w:r>
        <w:rPr>
          <w:rFonts w:ascii="AppleSystemUIFont" w:hAnsi="AppleSystemUIFont" w:cs="AppleSystemUIFont"/>
          <w:sz w:val="26"/>
          <w:szCs w:val="26"/>
        </w:rPr>
        <w:t>个维度作为坐标，额外</w:t>
      </w:r>
      <w:r>
        <w:rPr>
          <w:rFonts w:ascii="AppleSystemUIFont" w:hAnsi="AppleSystemUIFont" w:cs="AppleSystemUIFont"/>
          <w:sz w:val="26"/>
          <w:szCs w:val="26"/>
        </w:rPr>
        <w:t xml:space="preserve"> 1–2 </w:t>
      </w:r>
      <w:r>
        <w:rPr>
          <w:rFonts w:ascii="AppleSystemUIFont" w:hAnsi="AppleSystemUIFont" w:cs="AppleSystemUIFont"/>
          <w:sz w:val="26"/>
          <w:szCs w:val="26"/>
        </w:rPr>
        <w:t>维映射到颜色</w:t>
      </w:r>
      <w:r>
        <w:rPr>
          <w:rFonts w:ascii="AppleSystemUIFont" w:hAnsi="AppleSystemUIFont" w:cs="AppleSystemUIFont"/>
          <w:sz w:val="26"/>
          <w:szCs w:val="26"/>
        </w:rPr>
        <w:t>/</w:t>
      </w:r>
      <w:r>
        <w:rPr>
          <w:rFonts w:ascii="AppleSystemUIFont" w:hAnsi="AppleSystemUIFont" w:cs="AppleSystemUIFont"/>
          <w:sz w:val="26"/>
          <w:szCs w:val="26"/>
        </w:rPr>
        <w:t>点大小。</w:t>
      </w:r>
    </w:p>
    <w:p w:rsidR="00BB5EAD" w:rsidRDefault="00BB5EAD" w:rsidP="00BB5EAD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sz w:val="26"/>
          <w:szCs w:val="26"/>
        </w:rPr>
        <w:t>优点</w:t>
      </w:r>
      <w:r>
        <w:rPr>
          <w:rFonts w:ascii="AppleSystemUIFont" w:hAnsi="AppleSystemUIFont" w:cs="AppleSystemUIFont"/>
          <w:sz w:val="26"/>
          <w:szCs w:val="26"/>
        </w:rPr>
        <w:t>：直观，可以承载</w:t>
      </w:r>
      <w:r>
        <w:rPr>
          <w:rFonts w:ascii="AppleSystemUIFont" w:hAnsi="AppleSystemUIFont" w:cs="AppleSystemUIFont"/>
          <w:sz w:val="26"/>
          <w:szCs w:val="26"/>
        </w:rPr>
        <w:t xml:space="preserve"> 4–5 </w:t>
      </w:r>
      <w:r>
        <w:rPr>
          <w:rFonts w:ascii="AppleSystemUIFont" w:hAnsi="AppleSystemUIFont" w:cs="AppleSystemUIFont"/>
          <w:sz w:val="26"/>
          <w:szCs w:val="26"/>
        </w:rPr>
        <w:t>维信息。</w:t>
      </w:r>
    </w:p>
    <w:p w:rsidR="00BB5EAD" w:rsidRDefault="00BB5EAD" w:rsidP="00BB5EAD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sz w:val="26"/>
          <w:szCs w:val="26"/>
        </w:rPr>
        <w:t>常见用途</w:t>
      </w:r>
      <w:r>
        <w:rPr>
          <w:rFonts w:ascii="AppleSystemUIFont" w:hAnsi="AppleSystemUIFont" w:cs="AppleSystemUIFont"/>
          <w:sz w:val="26"/>
          <w:szCs w:val="26"/>
        </w:rPr>
        <w:t>：聚类、离群点检测、变量间的多重关系探索。</w:t>
      </w:r>
    </w:p>
    <w:p w:rsidR="00BB5EAD" w:rsidRDefault="00BB5EAD" w:rsidP="00BB5EAD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sz w:val="26"/>
          <w:szCs w:val="26"/>
        </w:rPr>
        <w:t>常用工具</w:t>
      </w:r>
      <w:r>
        <w:rPr>
          <w:rFonts w:ascii="AppleSystemUIFont" w:hAnsi="AppleSystemUIFont" w:cs="AppleSystemUIFont"/>
          <w:sz w:val="26"/>
          <w:szCs w:val="26"/>
        </w:rPr>
        <w:t>：</w:t>
      </w:r>
    </w:p>
    <w:p w:rsidR="00BB5EAD" w:rsidRDefault="00BB5EAD" w:rsidP="00BB5EAD">
      <w:pPr>
        <w:numPr>
          <w:ilvl w:val="5"/>
          <w:numId w:val="5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sz w:val="26"/>
          <w:szCs w:val="26"/>
        </w:rPr>
        <w:t>Python</w:t>
      </w:r>
      <w:r>
        <w:rPr>
          <w:rFonts w:ascii="AppleSystemUIFont" w:hAnsi="AppleSystemUIFont" w:cs="AppleSystemUIFont"/>
          <w:sz w:val="26"/>
          <w:szCs w:val="26"/>
        </w:rPr>
        <w:t>：</w:t>
      </w:r>
      <w:r>
        <w:rPr>
          <w:rFonts w:ascii="AppleSystemUIFont" w:hAnsi="AppleSystemUIFont" w:cs="AppleSystemUIFont"/>
          <w:sz w:val="26"/>
          <w:szCs w:val="26"/>
        </w:rPr>
        <w:t>matplotlib (Axes3D)</w:t>
      </w:r>
      <w:r>
        <w:rPr>
          <w:rFonts w:ascii="AppleSystemUIFont" w:hAnsi="AppleSystemUIFont" w:cs="AppleSystemUIFont"/>
          <w:sz w:val="26"/>
          <w:szCs w:val="26"/>
        </w:rPr>
        <w:t>、</w:t>
      </w:r>
      <w:r>
        <w:rPr>
          <w:rFonts w:ascii="AppleSystemUIFont" w:hAnsi="AppleSystemUIFont" w:cs="AppleSystemUIFont"/>
          <w:sz w:val="26"/>
          <w:szCs w:val="26"/>
        </w:rPr>
        <w:t>plotly.express.scatter_3d</w:t>
      </w:r>
      <w:r>
        <w:rPr>
          <w:rFonts w:ascii="AppleSystemUIFont" w:hAnsi="AppleSystemUIFont" w:cs="AppleSystemUIFont"/>
          <w:sz w:val="26"/>
          <w:szCs w:val="26"/>
        </w:rPr>
        <w:t>、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seaborn.scatterplot</w:t>
      </w:r>
      <w:proofErr w:type="spellEnd"/>
      <w:r>
        <w:rPr>
          <w:rFonts w:ascii="AppleSystemUIFont" w:hAnsi="AppleSystemUIFont" w:cs="AppleSystemUIFont"/>
          <w:sz w:val="26"/>
          <w:szCs w:val="26"/>
        </w:rPr>
        <w:t>（可加</w:t>
      </w:r>
      <w:r>
        <w:rPr>
          <w:rFonts w:ascii="AppleSystemUIFont" w:hAnsi="AppleSystemUIFont" w:cs="AppleSystemUIFont"/>
          <w:sz w:val="26"/>
          <w:szCs w:val="26"/>
        </w:rPr>
        <w:t xml:space="preserve"> hue/size</w:t>
      </w:r>
      <w:r>
        <w:rPr>
          <w:rFonts w:ascii="AppleSystemUIFont" w:hAnsi="AppleSystemUIFont" w:cs="AppleSystemUIFont"/>
          <w:sz w:val="26"/>
          <w:szCs w:val="26"/>
        </w:rPr>
        <w:t>）</w:t>
      </w:r>
    </w:p>
    <w:p w:rsidR="00BB5EAD" w:rsidRDefault="00BB5EAD" w:rsidP="00BB5EAD">
      <w:pPr>
        <w:numPr>
          <w:ilvl w:val="5"/>
          <w:numId w:val="5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sz w:val="26"/>
          <w:szCs w:val="26"/>
        </w:rPr>
        <w:t>R</w:t>
      </w:r>
      <w:r>
        <w:rPr>
          <w:rFonts w:ascii="AppleSystemUIFont" w:hAnsi="AppleSystemUIFont" w:cs="AppleSystemUIFont"/>
          <w:sz w:val="26"/>
          <w:szCs w:val="26"/>
        </w:rPr>
        <w:t>：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plotly</w:t>
      </w:r>
      <w:proofErr w:type="spellEnd"/>
      <w:r>
        <w:rPr>
          <w:rFonts w:ascii="AppleSystemUIFont" w:hAnsi="AppleSystemUIFont" w:cs="AppleSystemUIFont"/>
          <w:sz w:val="26"/>
          <w:szCs w:val="26"/>
        </w:rPr>
        <w:t>::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plot_ly</w:t>
      </w:r>
      <w:proofErr w:type="spellEnd"/>
      <w:r>
        <w:rPr>
          <w:rFonts w:ascii="AppleSystemUIFont" w:hAnsi="AppleSystemUIFont" w:cs="AppleSystemUIFont"/>
          <w:sz w:val="26"/>
          <w:szCs w:val="26"/>
        </w:rPr>
        <w:t>、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rgl</w:t>
      </w:r>
      <w:proofErr w:type="spellEnd"/>
      <w:r>
        <w:rPr>
          <w:rFonts w:ascii="AppleSystemUIFont" w:hAnsi="AppleSystemUIFont" w:cs="AppleSystemUIFont"/>
          <w:sz w:val="26"/>
          <w:szCs w:val="26"/>
        </w:rPr>
        <w:t>::plot3d</w:t>
      </w:r>
    </w:p>
    <w:p w:rsidR="00BB5EAD" w:rsidRDefault="00BB5EAD" w:rsidP="00BB5EAD">
      <w:pPr>
        <w:numPr>
          <w:ilvl w:val="5"/>
          <w:numId w:val="5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sz w:val="26"/>
          <w:szCs w:val="26"/>
        </w:rPr>
        <w:t xml:space="preserve">BI </w:t>
      </w:r>
      <w:r>
        <w:rPr>
          <w:rFonts w:ascii="AppleSystemUIFontBold" w:hAnsi="AppleSystemUIFontBold" w:cs="AppleSystemUIFontBold"/>
          <w:b/>
          <w:bCs/>
          <w:sz w:val="26"/>
          <w:szCs w:val="26"/>
        </w:rPr>
        <w:t>软件</w:t>
      </w:r>
      <w:r>
        <w:rPr>
          <w:rFonts w:ascii="AppleSystemUIFont" w:hAnsi="AppleSystemUIFont" w:cs="AppleSystemUIFont"/>
          <w:sz w:val="26"/>
          <w:szCs w:val="26"/>
        </w:rPr>
        <w:t>：</w:t>
      </w:r>
      <w:r>
        <w:rPr>
          <w:rFonts w:ascii="AppleSystemUIFont" w:hAnsi="AppleSystemUIFont" w:cs="AppleSystemUIFont"/>
          <w:sz w:val="26"/>
          <w:szCs w:val="26"/>
        </w:rPr>
        <w:t>Tableau</w:t>
      </w:r>
      <w:r>
        <w:rPr>
          <w:rFonts w:ascii="AppleSystemUIFont" w:hAnsi="AppleSystemUIFont" w:cs="AppleSystemUIFont"/>
          <w:sz w:val="26"/>
          <w:szCs w:val="26"/>
        </w:rPr>
        <w:t>、</w:t>
      </w:r>
      <w:r>
        <w:rPr>
          <w:rFonts w:ascii="AppleSystemUIFont" w:hAnsi="AppleSystemUIFont" w:cs="AppleSystemUIFont"/>
          <w:sz w:val="26"/>
          <w:szCs w:val="26"/>
        </w:rPr>
        <w:t>Power BI</w:t>
      </w:r>
      <w:r>
        <w:rPr>
          <w:rFonts w:ascii="AppleSystemUIFont" w:hAnsi="AppleSystemUIFont" w:cs="AppleSystemUIFont"/>
          <w:sz w:val="26"/>
          <w:szCs w:val="26"/>
        </w:rPr>
        <w:t>（支持</w:t>
      </w:r>
      <w:r>
        <w:rPr>
          <w:rFonts w:ascii="AppleSystemUIFont" w:hAnsi="AppleSystemUIFont" w:cs="AppleSystemUIFont"/>
          <w:sz w:val="26"/>
          <w:szCs w:val="26"/>
        </w:rPr>
        <w:t xml:space="preserve"> 3D </w:t>
      </w:r>
      <w:r>
        <w:rPr>
          <w:rFonts w:ascii="AppleSystemUIFont" w:hAnsi="AppleSystemUIFont" w:cs="AppleSystemUIFont"/>
          <w:sz w:val="26"/>
          <w:szCs w:val="26"/>
        </w:rPr>
        <w:t>散点）</w:t>
      </w:r>
    </w:p>
    <w:p w:rsidR="00BB5EAD" w:rsidRDefault="00BB5EAD" w:rsidP="00BB5EAD">
      <w:pPr>
        <w:numPr>
          <w:ilvl w:val="5"/>
          <w:numId w:val="5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sz w:val="26"/>
          <w:szCs w:val="26"/>
        </w:rPr>
        <w:t>科研软件</w:t>
      </w:r>
      <w:r>
        <w:rPr>
          <w:rFonts w:ascii="AppleSystemUIFont" w:hAnsi="AppleSystemUIFont" w:cs="AppleSystemUIFont"/>
          <w:sz w:val="26"/>
          <w:szCs w:val="26"/>
        </w:rPr>
        <w:t>：</w:t>
      </w:r>
      <w:r>
        <w:rPr>
          <w:rFonts w:ascii="AppleSystemUIFont" w:hAnsi="AppleSystemUIFont" w:cs="AppleSystemUIFont"/>
          <w:sz w:val="26"/>
          <w:szCs w:val="26"/>
        </w:rPr>
        <w:t>MATLAB (scatter3)</w:t>
      </w:r>
    </w:p>
    <w:p w:rsidR="003D3693" w:rsidRPr="00B96C8D" w:rsidRDefault="003D3693">
      <w:pPr>
        <w:rPr>
          <w:rFonts w:hint="eastAsia"/>
        </w:rPr>
      </w:pPr>
      <w:r>
        <w:fldChar w:fldCharType="begin"/>
      </w:r>
      <w:r>
        <w:instrText xml:space="preserve"> INCLUDEPICTURE "https://pic3.zhimg.com/v2-7964dd12b9d4c18017d4c8568073fa46_r.jpg"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4275222" cy="3350903"/>
            <wp:effectExtent l="0" t="0" r="5080" b="1905"/>
            <wp:docPr id="3" name="图片 3" descr="点进来，教你绘制3D 散点图(颜色映射)，高分文章必备！ - 知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点进来，教你绘制3D 散点图(颜色映射)，高分文章必备！ - 知乎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212" cy="3354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BB5EAD" w:rsidRPr="00B96C8D" w:rsidRDefault="00BB5EAD" w:rsidP="00BB5EAD">
      <w:pPr>
        <w:autoSpaceDE w:val="0"/>
        <w:autoSpaceDN w:val="0"/>
        <w:adjustRightInd w:val="0"/>
        <w:rPr>
          <w:rFonts w:ascii="AppleSystemUIFontBold" w:hAnsi="AppleSystemUIFontBold" w:cs="AppleSystemUIFontBold"/>
          <w:b/>
          <w:bCs/>
          <w:color w:val="0070C0"/>
          <w:sz w:val="26"/>
          <w:szCs w:val="26"/>
        </w:rPr>
      </w:pPr>
      <w:r w:rsidRPr="00B96C8D">
        <w:rPr>
          <w:rFonts w:ascii="AppleSystemUIFontBold" w:hAnsi="AppleSystemUIFontBold" w:cs="AppleSystemUIFontBold"/>
          <w:b/>
          <w:bCs/>
          <w:color w:val="0070C0"/>
          <w:sz w:val="26"/>
          <w:szCs w:val="26"/>
        </w:rPr>
        <w:lastRenderedPageBreak/>
        <w:t xml:space="preserve">3. </w:t>
      </w:r>
      <w:r w:rsidRPr="00B96C8D">
        <w:rPr>
          <w:rFonts w:ascii="AppleSystemUIFontBold" w:hAnsi="AppleSystemUIFontBold" w:cs="AppleSystemUIFontBold"/>
          <w:b/>
          <w:bCs/>
          <w:color w:val="0070C0"/>
          <w:sz w:val="26"/>
          <w:szCs w:val="26"/>
        </w:rPr>
        <w:t>箱线图</w:t>
      </w:r>
      <w:r w:rsidRPr="00B96C8D">
        <w:rPr>
          <w:rFonts w:ascii="AppleSystemUIFontBold" w:hAnsi="AppleSystemUIFontBold" w:cs="AppleSystemUIFontBold"/>
          <w:b/>
          <w:bCs/>
          <w:color w:val="0070C0"/>
          <w:sz w:val="26"/>
          <w:szCs w:val="26"/>
        </w:rPr>
        <w:t>/</w:t>
      </w:r>
      <w:r w:rsidRPr="00B96C8D">
        <w:rPr>
          <w:rFonts w:ascii="AppleSystemUIFontBold" w:hAnsi="AppleSystemUIFontBold" w:cs="AppleSystemUIFontBold"/>
          <w:b/>
          <w:bCs/>
          <w:color w:val="0070C0"/>
          <w:sz w:val="26"/>
          <w:szCs w:val="26"/>
        </w:rPr>
        <w:t>小提琴图</w:t>
      </w:r>
      <w:r w:rsidR="003D3693" w:rsidRPr="00B96C8D">
        <w:rPr>
          <w:rFonts w:ascii="AppleSystemUIFontBold" w:hAnsi="AppleSystemUIFontBold" w:cs="AppleSystemUIFontBold" w:hint="eastAsia"/>
          <w:b/>
          <w:bCs/>
          <w:color w:val="0070C0"/>
          <w:sz w:val="26"/>
          <w:szCs w:val="26"/>
        </w:rPr>
        <w:t>-</w:t>
      </w:r>
      <w:r w:rsidR="003D3693" w:rsidRPr="00B96C8D">
        <w:rPr>
          <w:rFonts w:ascii="AppleSystemUIFontBold" w:hAnsi="AppleSystemUIFontBold" w:cs="AppleSystemUIFontBold"/>
          <w:b/>
          <w:bCs/>
          <w:color w:val="0070C0"/>
          <w:sz w:val="26"/>
          <w:szCs w:val="26"/>
        </w:rPr>
        <w:t>--</w:t>
      </w:r>
      <w:r w:rsidR="003D3693" w:rsidRPr="00B96C8D">
        <w:rPr>
          <w:rFonts w:ascii="AppleSystemUIFont" w:hAnsi="AppleSystemUIFont" w:cs="AppleSystemUIFont"/>
          <w:color w:val="0070C0"/>
          <w:sz w:val="26"/>
          <w:szCs w:val="26"/>
        </w:rPr>
        <w:t>分布与异常检测最强</w:t>
      </w:r>
    </w:p>
    <w:p w:rsidR="00BB5EAD" w:rsidRDefault="00BB5EAD" w:rsidP="00BB5EAD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sz w:val="26"/>
          <w:szCs w:val="26"/>
        </w:rPr>
        <w:t>目的</w:t>
      </w:r>
      <w:r>
        <w:rPr>
          <w:rFonts w:ascii="AppleSystemUIFont" w:hAnsi="AppleSystemUIFont" w:cs="AppleSystemUIFont"/>
          <w:sz w:val="26"/>
          <w:szCs w:val="26"/>
        </w:rPr>
        <w:t>：展示每个维度的分布、中位数、离群点。</w:t>
      </w:r>
    </w:p>
    <w:p w:rsidR="00BB5EAD" w:rsidRDefault="00BB5EAD" w:rsidP="00BB5EAD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sz w:val="26"/>
          <w:szCs w:val="26"/>
        </w:rPr>
        <w:t>优点</w:t>
      </w:r>
      <w:r>
        <w:rPr>
          <w:rFonts w:ascii="AppleSystemUIFont" w:hAnsi="AppleSystemUIFont" w:cs="AppleSystemUIFont"/>
          <w:sz w:val="26"/>
          <w:szCs w:val="26"/>
        </w:rPr>
        <w:t>：发现异常值非常直观。</w:t>
      </w:r>
    </w:p>
    <w:p w:rsidR="00BB5EAD" w:rsidRDefault="00BB5EAD" w:rsidP="00BB5EAD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sz w:val="26"/>
          <w:szCs w:val="26"/>
        </w:rPr>
        <w:t>常见用途</w:t>
      </w:r>
      <w:r>
        <w:rPr>
          <w:rFonts w:ascii="AppleSystemUIFont" w:hAnsi="AppleSystemUIFont" w:cs="AppleSystemUIFont"/>
          <w:sz w:val="26"/>
          <w:szCs w:val="26"/>
        </w:rPr>
        <w:t>：数据清洗、异常检测、分布对比。</w:t>
      </w:r>
    </w:p>
    <w:p w:rsidR="00BB5EAD" w:rsidRDefault="00BB5EAD" w:rsidP="00BB5EAD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sz w:val="26"/>
          <w:szCs w:val="26"/>
        </w:rPr>
        <w:t>常用工具</w:t>
      </w:r>
      <w:r>
        <w:rPr>
          <w:rFonts w:ascii="AppleSystemUIFont" w:hAnsi="AppleSystemUIFont" w:cs="AppleSystemUIFont"/>
          <w:sz w:val="26"/>
          <w:szCs w:val="26"/>
        </w:rPr>
        <w:t>：</w:t>
      </w:r>
    </w:p>
    <w:p w:rsidR="00BB5EAD" w:rsidRDefault="00BB5EAD" w:rsidP="00490D37">
      <w:pPr>
        <w:numPr>
          <w:ilvl w:val="1"/>
          <w:numId w:val="7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sz w:val="26"/>
          <w:szCs w:val="26"/>
        </w:rPr>
        <w:t>Python</w:t>
      </w:r>
      <w:r>
        <w:rPr>
          <w:rFonts w:ascii="AppleSystemUIFont" w:hAnsi="AppleSystemUIFont" w:cs="AppleSystemUIFont"/>
          <w:sz w:val="26"/>
          <w:szCs w:val="26"/>
        </w:rPr>
        <w:t>：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seaborn.boxplot</w:t>
      </w:r>
      <w:proofErr w:type="spellEnd"/>
      <w:r>
        <w:rPr>
          <w:rFonts w:ascii="AppleSystemUIFont" w:hAnsi="AppleSystemUIFont" w:cs="AppleSystemUIFont"/>
          <w:sz w:val="26"/>
          <w:szCs w:val="26"/>
        </w:rPr>
        <w:t>、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seaborn.violinplot</w:t>
      </w:r>
      <w:proofErr w:type="spellEnd"/>
      <w:r>
        <w:rPr>
          <w:rFonts w:ascii="AppleSystemUIFont" w:hAnsi="AppleSystemUIFont" w:cs="AppleSystemUIFont"/>
          <w:sz w:val="26"/>
          <w:szCs w:val="26"/>
        </w:rPr>
        <w:t>、</w:t>
      </w:r>
      <w:r>
        <w:rPr>
          <w:rFonts w:ascii="AppleSystemUIFont" w:hAnsi="AppleSystemUIFont" w:cs="AppleSystemUIFont"/>
          <w:sz w:val="26"/>
          <w:szCs w:val="26"/>
        </w:rPr>
        <w:t>matplotlib</w:t>
      </w:r>
    </w:p>
    <w:p w:rsidR="00BB5EAD" w:rsidRDefault="00BB5EAD" w:rsidP="00490D37">
      <w:pPr>
        <w:numPr>
          <w:ilvl w:val="1"/>
          <w:numId w:val="7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sz w:val="26"/>
          <w:szCs w:val="26"/>
        </w:rPr>
        <w:t>R</w:t>
      </w:r>
      <w:r>
        <w:rPr>
          <w:rFonts w:ascii="AppleSystemUIFont" w:hAnsi="AppleSystemUIFont" w:cs="AppleSystemUIFont"/>
          <w:sz w:val="26"/>
          <w:szCs w:val="26"/>
        </w:rPr>
        <w:t>：</w:t>
      </w:r>
      <w:r>
        <w:rPr>
          <w:rFonts w:ascii="AppleSystemUIFont" w:hAnsi="AppleSystemUIFont" w:cs="AppleSystemUIFont"/>
          <w:sz w:val="26"/>
          <w:szCs w:val="26"/>
        </w:rPr>
        <w:t>ggplot2::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geom_boxplot</w:t>
      </w:r>
      <w:proofErr w:type="spellEnd"/>
      <w:r>
        <w:rPr>
          <w:rFonts w:ascii="AppleSystemUIFont" w:hAnsi="AppleSystemUIFont" w:cs="AppleSystemUIFont"/>
          <w:sz w:val="26"/>
          <w:szCs w:val="26"/>
        </w:rPr>
        <w:t>、</w:t>
      </w:r>
      <w:r>
        <w:rPr>
          <w:rFonts w:ascii="AppleSystemUIFont" w:hAnsi="AppleSystemUIFont" w:cs="AppleSystemUIFont"/>
          <w:sz w:val="26"/>
          <w:szCs w:val="26"/>
        </w:rPr>
        <w:t>ggplot2::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geom_violin</w:t>
      </w:r>
      <w:proofErr w:type="spellEnd"/>
    </w:p>
    <w:p w:rsidR="00BB5EAD" w:rsidRDefault="00BB5EAD" w:rsidP="00490D37">
      <w:pPr>
        <w:numPr>
          <w:ilvl w:val="1"/>
          <w:numId w:val="7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sz w:val="26"/>
          <w:szCs w:val="26"/>
        </w:rPr>
        <w:t xml:space="preserve">BI </w:t>
      </w:r>
      <w:r>
        <w:rPr>
          <w:rFonts w:ascii="AppleSystemUIFontBold" w:hAnsi="AppleSystemUIFontBold" w:cs="AppleSystemUIFontBold"/>
          <w:b/>
          <w:bCs/>
          <w:sz w:val="26"/>
          <w:szCs w:val="26"/>
        </w:rPr>
        <w:t>软件</w:t>
      </w:r>
      <w:r>
        <w:rPr>
          <w:rFonts w:ascii="AppleSystemUIFont" w:hAnsi="AppleSystemUIFont" w:cs="AppleSystemUIFont"/>
          <w:sz w:val="26"/>
          <w:szCs w:val="26"/>
        </w:rPr>
        <w:t>：</w:t>
      </w:r>
      <w:r>
        <w:rPr>
          <w:rFonts w:ascii="AppleSystemUIFont" w:hAnsi="AppleSystemUIFont" w:cs="AppleSystemUIFont"/>
          <w:sz w:val="26"/>
          <w:szCs w:val="26"/>
        </w:rPr>
        <w:t>Tableau</w:t>
      </w:r>
      <w:r>
        <w:rPr>
          <w:rFonts w:ascii="AppleSystemUIFont" w:hAnsi="AppleSystemUIFont" w:cs="AppleSystemUIFont"/>
          <w:sz w:val="26"/>
          <w:szCs w:val="26"/>
        </w:rPr>
        <w:t>（箱线图内置）、</w:t>
      </w:r>
      <w:r>
        <w:rPr>
          <w:rFonts w:ascii="AppleSystemUIFont" w:hAnsi="AppleSystemUIFont" w:cs="AppleSystemUIFont"/>
          <w:sz w:val="26"/>
          <w:szCs w:val="26"/>
        </w:rPr>
        <w:t>Power BI</w:t>
      </w:r>
      <w:r>
        <w:rPr>
          <w:rFonts w:ascii="AppleSystemUIFont" w:hAnsi="AppleSystemUIFont" w:cs="AppleSystemUIFont"/>
          <w:sz w:val="26"/>
          <w:szCs w:val="26"/>
        </w:rPr>
        <w:t>（需要自定义可视化）</w:t>
      </w:r>
    </w:p>
    <w:p w:rsidR="00BB5EAD" w:rsidRDefault="00BB5EAD" w:rsidP="00490D37">
      <w:pPr>
        <w:numPr>
          <w:ilvl w:val="1"/>
          <w:numId w:val="7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sz w:val="26"/>
          <w:szCs w:val="26"/>
        </w:rPr>
        <w:t>科研软件</w:t>
      </w:r>
      <w:r>
        <w:rPr>
          <w:rFonts w:ascii="AppleSystemUIFont" w:hAnsi="AppleSystemUIFont" w:cs="AppleSystemUIFont"/>
          <w:sz w:val="26"/>
          <w:szCs w:val="26"/>
        </w:rPr>
        <w:t>：</w:t>
      </w:r>
      <w:r>
        <w:rPr>
          <w:rFonts w:ascii="AppleSystemUIFont" w:hAnsi="AppleSystemUIFont" w:cs="AppleSystemUIFont"/>
          <w:sz w:val="26"/>
          <w:szCs w:val="26"/>
        </w:rPr>
        <w:t>Origin</w:t>
      </w:r>
      <w:r>
        <w:rPr>
          <w:rFonts w:ascii="AppleSystemUIFont" w:hAnsi="AppleSystemUIFont" w:cs="AppleSystemUIFont"/>
          <w:sz w:val="26"/>
          <w:szCs w:val="26"/>
        </w:rPr>
        <w:t>（绘制</w:t>
      </w:r>
      <w:r>
        <w:rPr>
          <w:rFonts w:ascii="AppleSystemUIFont" w:hAnsi="AppleSystemUIFont" w:cs="AppleSystemUIFont"/>
          <w:sz w:val="26"/>
          <w:szCs w:val="26"/>
        </w:rPr>
        <w:t xml:space="preserve"> publication-ready </w:t>
      </w:r>
      <w:r>
        <w:rPr>
          <w:rFonts w:ascii="AppleSystemUIFont" w:hAnsi="AppleSystemUIFont" w:cs="AppleSystemUIFont"/>
          <w:sz w:val="26"/>
          <w:szCs w:val="26"/>
        </w:rPr>
        <w:t>的箱线</w:t>
      </w:r>
      <w:r>
        <w:rPr>
          <w:rFonts w:ascii="AppleSystemUIFont" w:hAnsi="AppleSystemUIFont" w:cs="AppleSystemUIFont"/>
          <w:sz w:val="26"/>
          <w:szCs w:val="26"/>
        </w:rPr>
        <w:t>/</w:t>
      </w:r>
      <w:r>
        <w:rPr>
          <w:rFonts w:ascii="AppleSystemUIFont" w:hAnsi="AppleSystemUIFont" w:cs="AppleSystemUIFont"/>
          <w:sz w:val="26"/>
          <w:szCs w:val="26"/>
        </w:rPr>
        <w:t>小提琴图）</w:t>
      </w:r>
    </w:p>
    <w:p w:rsidR="00BB5EAD" w:rsidRPr="003D3693" w:rsidRDefault="003D3693" w:rsidP="003D3693">
      <w:r>
        <w:fldChar w:fldCharType="begin"/>
      </w:r>
      <w:r>
        <w:instrText xml:space="preserve"> INCLUDEPICTURE "https://img-blog.csdnimg.cn/d6851f0153f9432995274db084b4a4c8.png?x-oss-process=image/watermark,type_ZmFuZ3poZW5naGVpdGk,shadow_10,text_aHR0cHM6Ly9ibG9nLmNzZG4ubmV0L3dlaXhpbl8zODkyMDI5Nw==,size_16,color_FFFFFF,t_70"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5708015"/>
            <wp:effectExtent l="0" t="0" r="0" b="5080"/>
            <wp:docPr id="4" name="图片 4" descr="小提琴图+箱线图+散点图的108款样式_小提琴箱线图-CSDN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小提琴图+箱线图+散点图的108款样式_小提琴箱线图-CSDN博客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0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BB5EAD" w:rsidRPr="003D3693" w:rsidSect="00B2711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Bold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000000C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DED7DCD"/>
    <w:multiLevelType w:val="hybridMultilevel"/>
    <w:tmpl w:val="DFE4AB4E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7D221F1"/>
    <w:multiLevelType w:val="hybridMultilevel"/>
    <w:tmpl w:val="977CE538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593809A0"/>
    <w:multiLevelType w:val="hybridMultilevel"/>
    <w:tmpl w:val="CEF2C330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EAD"/>
    <w:rsid w:val="003D3693"/>
    <w:rsid w:val="00490D37"/>
    <w:rsid w:val="007B1EC6"/>
    <w:rsid w:val="00B96C8D"/>
    <w:rsid w:val="00BB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49E7DB"/>
  <w15:chartTrackingRefBased/>
  <w15:docId w15:val="{FD928CD1-4BDD-C34F-92A9-62452A1EC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D3693"/>
    <w:rPr>
      <w:rFonts w:ascii="宋体" w:eastAsia="宋体" w:hAnsi="宋体" w:cs="宋体"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0D37"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4">
    <w:name w:val="Normal (Web)"/>
    <w:basedOn w:val="a"/>
    <w:uiPriority w:val="99"/>
    <w:semiHidden/>
    <w:unhideWhenUsed/>
    <w:rsid w:val="003D369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96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4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7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吴敏</dc:creator>
  <cp:keywords/>
  <dc:description/>
  <cp:lastModifiedBy>吴敏</cp:lastModifiedBy>
  <cp:revision>4</cp:revision>
  <dcterms:created xsi:type="dcterms:W3CDTF">2025-09-18T14:48:00Z</dcterms:created>
  <dcterms:modified xsi:type="dcterms:W3CDTF">2025-09-18T14:59:00Z</dcterms:modified>
</cp:coreProperties>
</file>